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CF320" w14:textId="5187BDD1" w:rsidR="00377F76" w:rsidRPr="00377F76" w:rsidRDefault="007C21F9" w:rsidP="00377F76">
      <w:pPr>
        <w:snapToGrid w:val="0"/>
        <w:rPr>
          <w:rStyle w:val="Hyperlink"/>
          <w:rFonts w:eastAsia="TimesNewRomanPS-BoldMT" w:cs="SimSun"/>
          <w:b/>
          <w:bCs/>
          <w:color w:val="000000"/>
          <w:sz w:val="32"/>
          <w:szCs w:val="32"/>
          <w:u w:val="none"/>
        </w:rPr>
      </w:pPr>
      <w:r>
        <w:rPr>
          <w:noProof/>
          <w:lang w:eastAsia="zh-CN"/>
        </w:rPr>
        <w:drawing>
          <wp:inline distT="0" distB="0" distL="0" distR="0" wp14:anchorId="3F07951A" wp14:editId="5A6BB3A3">
            <wp:extent cx="570839" cy="570839"/>
            <wp:effectExtent l="0" t="0" r="0" b="0"/>
            <wp:docPr id="1" name="Picture 1" descr="Tex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ogo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81" cy="57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29C">
        <w:rPr>
          <w:noProof/>
          <w:lang w:eastAsia="zh-CN"/>
        </w:rPr>
        <w:t xml:space="preserve">               </w:t>
      </w:r>
      <w:r w:rsidR="00377F76">
        <w:rPr>
          <w:noProof/>
          <w:lang w:eastAsia="zh-CN"/>
        </w:rPr>
        <w:t xml:space="preserve">     </w:t>
      </w:r>
      <w:r w:rsidR="00974BCF">
        <w:rPr>
          <w:noProof/>
          <w:lang w:eastAsia="zh-CN"/>
        </w:rPr>
        <w:t xml:space="preserve"> </w:t>
      </w:r>
      <w:r w:rsidR="00377F76" w:rsidRPr="00377F76">
        <w:rPr>
          <w:rStyle w:val="Hyperlink"/>
          <w:rFonts w:eastAsia="TimesNewRomanPS-BoldMT" w:cs="SimSun"/>
          <w:b/>
          <w:bCs/>
          <w:color w:val="000000"/>
          <w:sz w:val="32"/>
          <w:szCs w:val="32"/>
          <w:u w:val="none"/>
        </w:rPr>
        <w:t>S</w:t>
      </w:r>
      <w:r w:rsidR="00377F76">
        <w:rPr>
          <w:rStyle w:val="Hyperlink"/>
          <w:rFonts w:eastAsia="TimesNewRomanPS-BoldMT" w:cs="SimSun"/>
          <w:b/>
          <w:bCs/>
          <w:color w:val="000000"/>
          <w:sz w:val="32"/>
          <w:szCs w:val="32"/>
          <w:u w:val="none"/>
        </w:rPr>
        <w:t xml:space="preserve">an Francisco Bay University </w:t>
      </w:r>
    </w:p>
    <w:p w14:paraId="30D75787" w14:textId="77777777" w:rsidR="0069329C" w:rsidRDefault="0069329C" w:rsidP="0069329C">
      <w:pPr>
        <w:snapToGrid w:val="0"/>
        <w:rPr>
          <w:rStyle w:val="Hyperlink"/>
          <w:rFonts w:eastAsia="TimesNewRomanPS-BoldMT" w:cs="SimSun"/>
          <w:b/>
          <w:bCs/>
          <w:color w:val="000000"/>
          <w:sz w:val="32"/>
          <w:szCs w:val="32"/>
          <w:u w:val="none"/>
        </w:rPr>
      </w:pPr>
    </w:p>
    <w:p w14:paraId="46CDCA44" w14:textId="1A1E8228" w:rsidR="008B76B5" w:rsidRPr="008B76B5" w:rsidRDefault="008B76B5" w:rsidP="008B76B5">
      <w:pPr>
        <w:snapToGrid w:val="0"/>
        <w:jc w:val="center"/>
        <w:rPr>
          <w:rFonts w:eastAsia="TimesNewRomanPS-BoldMT" w:cs="SimSun"/>
          <w:b/>
          <w:bCs/>
          <w:sz w:val="24"/>
          <w:lang w:eastAsia="zh-CN"/>
        </w:rPr>
      </w:pPr>
      <w:r w:rsidRPr="008B76B5">
        <w:rPr>
          <w:rFonts w:eastAsia="TimesNewRomanPS-BoldMT" w:cs="SimSun"/>
          <w:b/>
          <w:bCs/>
          <w:sz w:val="24"/>
          <w:lang w:eastAsia="zh-CN"/>
        </w:rPr>
        <w:t>EE553 - System on Chip (SOC) Design</w:t>
      </w:r>
    </w:p>
    <w:p w14:paraId="17FE5661" w14:textId="051B1C5E" w:rsidR="00165779" w:rsidRDefault="00993E1F">
      <w:pPr>
        <w:snapToGrid w:val="0"/>
        <w:jc w:val="center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 xml:space="preserve">Homework </w:t>
      </w:r>
      <w:r w:rsidR="006F64E6">
        <w:rPr>
          <w:rFonts w:eastAsia="TimesNewRomanPS-BoldMT" w:cs="SimSun"/>
          <w:b/>
          <w:bCs/>
          <w:sz w:val="24"/>
          <w:lang w:eastAsia="zh-CN"/>
        </w:rPr>
        <w:t>Assignment #</w:t>
      </w:r>
      <w:r w:rsidR="006647C6">
        <w:rPr>
          <w:rFonts w:eastAsia="TimesNewRomanPS-BoldMT" w:cs="SimSun"/>
          <w:b/>
          <w:bCs/>
          <w:sz w:val="24"/>
          <w:lang w:eastAsia="zh-CN"/>
        </w:rPr>
        <w:t>2</w:t>
      </w:r>
    </w:p>
    <w:p w14:paraId="134474F3" w14:textId="7A7F9B80" w:rsidR="00165779" w:rsidRDefault="006E57B9">
      <w:pPr>
        <w:snapToGrid w:val="0"/>
        <w:ind w:left="5760" w:firstLine="72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 xml:space="preserve">Due day: </w:t>
      </w:r>
      <w:r w:rsidR="00017A2B">
        <w:rPr>
          <w:rFonts w:eastAsia="TimesNewRomanPS-BoldMT" w:cs="SimSun"/>
          <w:b/>
          <w:bCs/>
          <w:sz w:val="24"/>
          <w:lang w:eastAsia="zh-CN"/>
        </w:rPr>
        <w:t>2</w:t>
      </w:r>
      <w:r>
        <w:rPr>
          <w:rFonts w:eastAsia="TimesNewRomanPS-BoldMT" w:cs="SimSun"/>
          <w:b/>
          <w:bCs/>
          <w:sz w:val="24"/>
          <w:lang w:eastAsia="zh-CN"/>
        </w:rPr>
        <w:t>/</w:t>
      </w:r>
      <w:r w:rsidR="00A046D2">
        <w:rPr>
          <w:rFonts w:eastAsia="TimesNewRomanPS-BoldMT" w:cs="SimSun"/>
          <w:b/>
          <w:bCs/>
          <w:sz w:val="24"/>
          <w:lang w:eastAsia="zh-CN"/>
        </w:rPr>
        <w:t>1</w:t>
      </w:r>
      <w:r w:rsidR="00EA2339">
        <w:rPr>
          <w:rFonts w:eastAsia="TimesNewRomanPS-BoldMT" w:cs="SimSun"/>
          <w:b/>
          <w:bCs/>
          <w:sz w:val="24"/>
          <w:lang w:eastAsia="zh-CN"/>
        </w:rPr>
        <w:t>2</w:t>
      </w:r>
      <w:r w:rsidR="001A560B">
        <w:rPr>
          <w:rFonts w:eastAsia="TimesNewRomanPS-BoldMT" w:cs="SimSun"/>
          <w:b/>
          <w:bCs/>
          <w:sz w:val="24"/>
          <w:lang w:eastAsia="zh-CN"/>
        </w:rPr>
        <w:t>/202</w:t>
      </w:r>
      <w:r w:rsidR="00017A2B">
        <w:rPr>
          <w:rFonts w:eastAsia="TimesNewRomanPS-BoldMT" w:cs="SimSun"/>
          <w:b/>
          <w:bCs/>
          <w:sz w:val="24"/>
          <w:lang w:eastAsia="zh-CN"/>
        </w:rPr>
        <w:t>2</w:t>
      </w:r>
    </w:p>
    <w:p w14:paraId="7D75C868" w14:textId="27C432D1" w:rsidR="00EB7ED5" w:rsidRDefault="00EB7ED5">
      <w:pPr>
        <w:snapToGrid w:val="0"/>
        <w:ind w:left="5760" w:firstLine="720"/>
        <w:rPr>
          <w:rFonts w:eastAsia="TimesNewRomanPS-BoldMT" w:cs="SimSun"/>
          <w:b/>
          <w:bCs/>
          <w:sz w:val="24"/>
          <w:lang w:eastAsia="zh-CN"/>
        </w:rPr>
      </w:pPr>
    </w:p>
    <w:p w14:paraId="44473A1C" w14:textId="77777777" w:rsidR="00165779" w:rsidRDefault="00165779">
      <w:pPr>
        <w:snapToGrid w:val="0"/>
        <w:ind w:left="5760" w:firstLine="720"/>
        <w:rPr>
          <w:rFonts w:eastAsia="TimesNewRomanPS-BoldMT" w:cs="SimSun"/>
          <w:b/>
          <w:bCs/>
          <w:sz w:val="24"/>
          <w:lang w:eastAsia="zh-CN"/>
        </w:rPr>
      </w:pPr>
    </w:p>
    <w:p w14:paraId="7B8D27F9" w14:textId="77777777" w:rsidR="00165779" w:rsidRDefault="00165779">
      <w:pPr>
        <w:snapToGrid w:val="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 xml:space="preserve">Instruction: </w:t>
      </w:r>
    </w:p>
    <w:p w14:paraId="7143798F" w14:textId="77777777" w:rsidR="00165779" w:rsidRDefault="00165779">
      <w:pPr>
        <w:snapToGrid w:val="0"/>
        <w:rPr>
          <w:rFonts w:eastAsia="TimesNewRomanPS-BoldMT" w:cs="SimSun"/>
          <w:b/>
          <w:bCs/>
          <w:sz w:val="24"/>
          <w:lang w:eastAsia="zh-CN"/>
        </w:rPr>
      </w:pPr>
    </w:p>
    <w:p w14:paraId="33520883" w14:textId="3F0DC37C" w:rsidR="008E4930" w:rsidRPr="008E4930" w:rsidRDefault="008E4930" w:rsidP="008E4930">
      <w:pPr>
        <w:numPr>
          <w:ilvl w:val="0"/>
          <w:numId w:val="1"/>
        </w:numPr>
        <w:snapToGrid w:val="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>Push the answer sheet</w:t>
      </w:r>
      <w:r w:rsidR="00F6607B">
        <w:rPr>
          <w:rFonts w:eastAsia="TimesNewRomanPS-BoldMT" w:cs="SimSun"/>
          <w:b/>
          <w:bCs/>
          <w:sz w:val="24"/>
          <w:lang w:eastAsia="zh-CN"/>
        </w:rPr>
        <w:t xml:space="preserve"> to </w:t>
      </w:r>
      <w:proofErr w:type="spellStart"/>
      <w:r w:rsidR="00F6607B">
        <w:rPr>
          <w:rFonts w:eastAsia="TimesNewRomanPS-BoldMT" w:cs="SimSun"/>
          <w:b/>
          <w:bCs/>
          <w:sz w:val="24"/>
          <w:lang w:eastAsia="zh-CN"/>
        </w:rPr>
        <w:t>Github</w:t>
      </w:r>
      <w:proofErr w:type="spellEnd"/>
    </w:p>
    <w:p w14:paraId="2F5631FC" w14:textId="04A1193E" w:rsidR="00165779" w:rsidRDefault="00165779">
      <w:pPr>
        <w:numPr>
          <w:ilvl w:val="0"/>
          <w:numId w:val="1"/>
        </w:numPr>
        <w:snapToGrid w:val="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>Overdue homework submission could not be accepted.</w:t>
      </w:r>
    </w:p>
    <w:p w14:paraId="18C86E6F" w14:textId="6A2EF370" w:rsidR="00165779" w:rsidRPr="00D43BE6" w:rsidRDefault="00165779" w:rsidP="00655576">
      <w:pPr>
        <w:numPr>
          <w:ilvl w:val="0"/>
          <w:numId w:val="1"/>
        </w:numPr>
        <w:snapToGrid w:val="0"/>
        <w:ind w:left="270" w:hanging="270"/>
        <w:rPr>
          <w:rFonts w:eastAsia="TimesNewRomanPS-BoldMT" w:cs="SimSun"/>
          <w:b/>
          <w:bCs/>
          <w:sz w:val="24"/>
          <w:lang w:eastAsia="zh-CN"/>
        </w:rPr>
      </w:pPr>
      <w:r w:rsidRPr="00D43BE6">
        <w:rPr>
          <w:rFonts w:eastAsia="TimesNewRomanPS-BoldMT" w:cs="SimSun"/>
          <w:b/>
          <w:bCs/>
          <w:sz w:val="24"/>
          <w:lang w:eastAsia="zh-CN"/>
        </w:rPr>
        <w:t>Takes academic honesty and integrity seriously (Zero Tolerance of Cheating &amp; Plagiarism)</w:t>
      </w:r>
    </w:p>
    <w:p w14:paraId="5C4162A7" w14:textId="77777777" w:rsidR="00E317EF" w:rsidRDefault="00E317EF">
      <w:pPr>
        <w:snapToGrid w:val="0"/>
        <w:rPr>
          <w:rFonts w:eastAsia="TimesNewRomanPS-BoldMT" w:cs="SimSun"/>
          <w:b/>
          <w:bCs/>
          <w:sz w:val="24"/>
          <w:lang w:eastAsia="zh-CN"/>
        </w:rPr>
      </w:pPr>
    </w:p>
    <w:p w14:paraId="537281B3" w14:textId="77777777" w:rsidR="00AA34F2" w:rsidRDefault="00AA34F2" w:rsidP="00AA34F2">
      <w:pPr>
        <w:tabs>
          <w:tab w:val="left" w:pos="0"/>
          <w:tab w:val="left" w:pos="360"/>
        </w:tabs>
        <w:rPr>
          <w:sz w:val="23"/>
          <w:szCs w:val="23"/>
        </w:rPr>
      </w:pPr>
    </w:p>
    <w:p w14:paraId="6AE6927B" w14:textId="28FBB7F6" w:rsidR="008D7668" w:rsidRDefault="001237ED" w:rsidP="008D7668">
      <w:pPr>
        <w:pStyle w:val="ListParagraph"/>
        <w:numPr>
          <w:ilvl w:val="0"/>
          <w:numId w:val="6"/>
        </w:numPr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rFonts w:eastAsia="TimesNewRomanPS-BoldMT" w:cs="SimSun"/>
          <w:bCs/>
          <w:sz w:val="24"/>
          <w:lang w:eastAsia="zh-CN"/>
        </w:rPr>
        <w:t>Rei</w:t>
      </w:r>
      <w:r w:rsidR="007D168E">
        <w:rPr>
          <w:rFonts w:eastAsia="TimesNewRomanPS-BoldMT" w:cs="SimSun"/>
          <w:bCs/>
          <w:sz w:val="24"/>
          <w:lang w:eastAsia="zh-CN"/>
        </w:rPr>
        <w:t xml:space="preserve">nstall </w:t>
      </w:r>
      <w:proofErr w:type="spellStart"/>
      <w:r w:rsidR="007D168E">
        <w:rPr>
          <w:rFonts w:eastAsia="TimesNewRomanPS-BoldMT" w:cs="SimSun"/>
          <w:bCs/>
          <w:sz w:val="24"/>
          <w:lang w:eastAsia="zh-CN"/>
        </w:rPr>
        <w:t>Vivado</w:t>
      </w:r>
      <w:proofErr w:type="spellEnd"/>
      <w:r>
        <w:rPr>
          <w:rFonts w:eastAsia="TimesNewRomanPS-BoldMT" w:cs="SimSun"/>
          <w:bCs/>
          <w:sz w:val="24"/>
          <w:lang w:eastAsia="zh-CN"/>
        </w:rPr>
        <w:t>-SDK</w:t>
      </w:r>
      <w:r w:rsidR="007D168E">
        <w:rPr>
          <w:rFonts w:eastAsia="TimesNewRomanPS-BoldMT" w:cs="SimSun"/>
          <w:bCs/>
          <w:sz w:val="24"/>
          <w:lang w:eastAsia="zh-CN"/>
        </w:rPr>
        <w:t xml:space="preserve"> for SoC design</w:t>
      </w:r>
      <w:r w:rsidR="007A3148">
        <w:rPr>
          <w:rFonts w:eastAsia="TimesNewRomanPS-BoldMT" w:cs="SimSun"/>
          <w:bCs/>
          <w:sz w:val="24"/>
          <w:lang w:eastAsia="zh-CN"/>
        </w:rPr>
        <w:t xml:space="preserve"> following the </w:t>
      </w:r>
      <w:r w:rsidR="00AC4DE0">
        <w:rPr>
          <w:rFonts w:eastAsia="TimesNewRomanPS-BoldMT" w:cs="SimSun"/>
          <w:bCs/>
          <w:sz w:val="24"/>
          <w:lang w:eastAsia="zh-CN"/>
        </w:rPr>
        <w:t>instruction</w:t>
      </w:r>
      <w:r w:rsidR="00F751B1">
        <w:rPr>
          <w:rFonts w:eastAsia="TimesNewRomanPS-BoldMT" w:cs="SimSun"/>
          <w:bCs/>
          <w:sz w:val="24"/>
          <w:lang w:eastAsia="zh-CN"/>
        </w:rPr>
        <w:t>s</w:t>
      </w:r>
      <w:r w:rsidR="00AC4DE0">
        <w:rPr>
          <w:rFonts w:eastAsia="TimesNewRomanPS-BoldMT" w:cs="SimSun"/>
          <w:bCs/>
          <w:sz w:val="24"/>
          <w:lang w:eastAsia="zh-CN"/>
        </w:rPr>
        <w:t xml:space="preserve"> in the </w:t>
      </w:r>
      <w:r w:rsidR="007A3148">
        <w:rPr>
          <w:rFonts w:eastAsia="TimesNewRomanPS-BoldMT" w:cs="SimSun"/>
          <w:bCs/>
          <w:sz w:val="24"/>
          <w:lang w:eastAsia="zh-CN"/>
        </w:rPr>
        <w:t>tutorial</w:t>
      </w:r>
      <w:r w:rsidR="00DB5995">
        <w:rPr>
          <w:rFonts w:eastAsia="TimesNewRomanPS-BoldMT" w:cs="SimSun"/>
          <w:bCs/>
          <w:sz w:val="24"/>
          <w:lang w:eastAsia="zh-CN"/>
        </w:rPr>
        <w:t xml:space="preserve"> “</w:t>
      </w:r>
      <w:proofErr w:type="spellStart"/>
      <w:r w:rsidR="00DB5995" w:rsidRPr="00DB5995">
        <w:rPr>
          <w:rFonts w:eastAsia="TimesNewRomanPS-BoldMT" w:cs="SimSun"/>
          <w:bCs/>
          <w:sz w:val="24"/>
          <w:lang w:eastAsia="zh-CN"/>
        </w:rPr>
        <w:t>Vivado</w:t>
      </w:r>
      <w:proofErr w:type="spellEnd"/>
      <w:r w:rsidR="00DB5995" w:rsidRPr="00DB5995">
        <w:rPr>
          <w:rFonts w:eastAsia="TimesNewRomanPS-BoldMT" w:cs="SimSun"/>
          <w:bCs/>
          <w:sz w:val="24"/>
          <w:lang w:eastAsia="zh-CN"/>
        </w:rPr>
        <w:t>-SDK Installation Tutorial</w:t>
      </w:r>
      <w:r w:rsidR="00DB5995">
        <w:rPr>
          <w:rFonts w:eastAsia="TimesNewRomanPS-BoldMT" w:cs="SimSun"/>
          <w:bCs/>
          <w:sz w:val="24"/>
          <w:lang w:eastAsia="zh-CN"/>
        </w:rPr>
        <w:t>”</w:t>
      </w:r>
    </w:p>
    <w:p w14:paraId="4B7EEAE4" w14:textId="77777777" w:rsidR="00DB5995" w:rsidRDefault="00DB5995" w:rsidP="00DB5995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77E3EDA3" w14:textId="1BE59453" w:rsidR="006E25D3" w:rsidRPr="006E25D3" w:rsidRDefault="006E25D3" w:rsidP="006E25D3">
      <w:pPr>
        <w:pStyle w:val="ListParagraph"/>
        <w:snapToGrid w:val="0"/>
        <w:contextualSpacing/>
        <w:rPr>
          <w:rFonts w:eastAsia="TimesNewRomanPS-BoldMT" w:cs="SimSun"/>
          <w:bCs/>
          <w:i/>
          <w:iCs/>
          <w:sz w:val="24"/>
          <w:lang w:eastAsia="zh-CN"/>
        </w:rPr>
      </w:pPr>
      <w:r w:rsidRPr="006E25D3">
        <w:rPr>
          <w:rFonts w:eastAsia="TimesNewRomanPS-BoldMT" w:cs="SimSun"/>
          <w:bCs/>
          <w:i/>
          <w:iCs/>
          <w:sz w:val="24"/>
          <w:lang w:eastAsia="zh-CN"/>
        </w:rPr>
        <w:t xml:space="preserve">*Note – Due to </w:t>
      </w:r>
      <w:r w:rsidR="00B10EE2">
        <w:rPr>
          <w:rFonts w:eastAsia="TimesNewRomanPS-BoldMT" w:cs="SimSun"/>
          <w:bCs/>
          <w:i/>
          <w:iCs/>
          <w:sz w:val="24"/>
          <w:lang w:eastAsia="zh-CN"/>
        </w:rPr>
        <w:t xml:space="preserve">very </w:t>
      </w:r>
      <w:r w:rsidRPr="006E25D3">
        <w:rPr>
          <w:rFonts w:eastAsia="TimesNewRomanPS-BoldMT" w:cs="SimSun"/>
          <w:bCs/>
          <w:i/>
          <w:iCs/>
          <w:sz w:val="24"/>
          <w:lang w:eastAsia="zh-CN"/>
        </w:rPr>
        <w:t xml:space="preserve">long time downloading the program in Vitis, </w:t>
      </w:r>
      <w:proofErr w:type="spellStart"/>
      <w:r w:rsidR="00A15CAD">
        <w:rPr>
          <w:rFonts w:eastAsia="TimesNewRomanPS-BoldMT" w:cs="SimSun"/>
          <w:bCs/>
          <w:i/>
          <w:iCs/>
          <w:sz w:val="24"/>
          <w:lang w:eastAsia="zh-CN"/>
        </w:rPr>
        <w:t>Vivado</w:t>
      </w:r>
      <w:proofErr w:type="spellEnd"/>
      <w:r w:rsidR="00A15CAD">
        <w:rPr>
          <w:rFonts w:eastAsia="TimesNewRomanPS-BoldMT" w:cs="SimSun"/>
          <w:bCs/>
          <w:i/>
          <w:iCs/>
          <w:sz w:val="24"/>
          <w:lang w:eastAsia="zh-CN"/>
        </w:rPr>
        <w:t xml:space="preserve">-SDK </w:t>
      </w:r>
      <w:r w:rsidR="00EA3AA6">
        <w:rPr>
          <w:rFonts w:eastAsia="TimesNewRomanPS-BoldMT" w:cs="SimSun"/>
          <w:bCs/>
          <w:i/>
          <w:iCs/>
          <w:sz w:val="24"/>
          <w:lang w:eastAsia="zh-CN"/>
        </w:rPr>
        <w:t xml:space="preserve">IDE </w:t>
      </w:r>
      <w:r w:rsidR="00A15CAD">
        <w:rPr>
          <w:rFonts w:eastAsia="TimesNewRomanPS-BoldMT" w:cs="SimSun"/>
          <w:bCs/>
          <w:i/>
          <w:iCs/>
          <w:sz w:val="24"/>
          <w:lang w:eastAsia="zh-CN"/>
        </w:rPr>
        <w:t>seems the better</w:t>
      </w:r>
    </w:p>
    <w:p w14:paraId="2A8E6C73" w14:textId="77777777" w:rsidR="00145B96" w:rsidRDefault="00145B96" w:rsidP="00145B96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1983A7E6" w14:textId="0A4E097D" w:rsidR="00860188" w:rsidRDefault="00AC7423" w:rsidP="00860188">
      <w:pPr>
        <w:pStyle w:val="ListParagraph"/>
        <w:numPr>
          <w:ilvl w:val="0"/>
          <w:numId w:val="6"/>
        </w:numPr>
        <w:rPr>
          <w:rFonts w:eastAsia="TimesNewRomanPS-BoldMT" w:cs="SimSun"/>
          <w:bCs/>
          <w:sz w:val="24"/>
          <w:lang w:eastAsia="zh-CN"/>
        </w:rPr>
      </w:pPr>
      <w:r>
        <w:rPr>
          <w:rFonts w:eastAsia="TimesNewRomanPS-BoldMT" w:cs="SimSun"/>
          <w:bCs/>
          <w:sz w:val="24"/>
          <w:lang w:eastAsia="zh-CN"/>
        </w:rPr>
        <w:t>To</w:t>
      </w:r>
      <w:r w:rsidR="00214993">
        <w:rPr>
          <w:rFonts w:eastAsia="TimesNewRomanPS-BoldMT" w:cs="SimSun"/>
          <w:bCs/>
          <w:sz w:val="24"/>
          <w:lang w:eastAsia="zh-CN"/>
        </w:rPr>
        <w:t xml:space="preserve"> get familiar with the </w:t>
      </w:r>
      <w:r w:rsidR="00CB5D4D">
        <w:rPr>
          <w:rFonts w:eastAsia="TimesNewRomanPS-BoldMT" w:cs="SimSun"/>
          <w:bCs/>
          <w:sz w:val="24"/>
          <w:lang w:eastAsia="zh-CN"/>
        </w:rPr>
        <w:t xml:space="preserve">design tools, </w:t>
      </w:r>
      <w:r w:rsidR="0058646C">
        <w:rPr>
          <w:rFonts w:eastAsia="TimesNewRomanPS-BoldMT" w:cs="SimSun"/>
          <w:bCs/>
          <w:sz w:val="24"/>
          <w:lang w:eastAsia="zh-CN"/>
        </w:rPr>
        <w:t xml:space="preserve">complete Lab0 </w:t>
      </w:r>
      <w:r w:rsidR="00D1666B">
        <w:rPr>
          <w:rFonts w:eastAsia="TimesNewRomanPS-BoldMT" w:cs="SimSun"/>
          <w:bCs/>
          <w:sz w:val="24"/>
          <w:lang w:eastAsia="zh-CN"/>
        </w:rPr>
        <w:t>&amp;</w:t>
      </w:r>
      <w:r w:rsidR="0058646C">
        <w:rPr>
          <w:rFonts w:eastAsia="TimesNewRomanPS-BoldMT" w:cs="SimSun"/>
          <w:bCs/>
          <w:sz w:val="24"/>
          <w:lang w:eastAsia="zh-CN"/>
        </w:rPr>
        <w:t xml:space="preserve"> Lab1 exercises and record the running results</w:t>
      </w:r>
      <w:r w:rsidR="00860188">
        <w:rPr>
          <w:rFonts w:eastAsia="TimesNewRomanPS-BoldMT" w:cs="SimSun"/>
          <w:bCs/>
          <w:sz w:val="24"/>
          <w:lang w:eastAsia="zh-CN"/>
        </w:rPr>
        <w:t xml:space="preserve"> following the instructions in the lab manuals</w:t>
      </w:r>
    </w:p>
    <w:p w14:paraId="29301AF1" w14:textId="66ED714F" w:rsidR="00F021E9" w:rsidRDefault="00F021E9" w:rsidP="00F021E9">
      <w:pPr>
        <w:pStyle w:val="ListParagraph"/>
        <w:rPr>
          <w:rFonts w:eastAsia="TimesNewRomanPS-BoldMT" w:cs="SimSun"/>
          <w:bCs/>
          <w:sz w:val="24"/>
          <w:lang w:eastAsia="zh-CN"/>
        </w:rPr>
      </w:pPr>
    </w:p>
    <w:p w14:paraId="3E20DAD6" w14:textId="31DD3BE2" w:rsidR="00344C0E" w:rsidRDefault="00344C0E" w:rsidP="00F021E9">
      <w:pPr>
        <w:pStyle w:val="ListParagraph"/>
        <w:rPr>
          <w:rFonts w:eastAsia="TimesNewRomanPS-BoldMT" w:cs="SimSun"/>
          <w:bCs/>
          <w:sz w:val="24"/>
          <w:lang w:eastAsia="zh-CN"/>
        </w:rPr>
      </w:pPr>
      <w:r>
        <w:rPr>
          <w:rFonts w:eastAsia="TimesNewRomanPS-BoldMT" w:cs="SimSun"/>
          <w:bCs/>
          <w:sz w:val="24"/>
          <w:lang w:eastAsia="zh-CN"/>
        </w:rPr>
        <w:t xml:space="preserve">Lab 0 Simulation </w:t>
      </w:r>
    </w:p>
    <w:p w14:paraId="0F4F2106" w14:textId="742AD128" w:rsidR="00344C0E" w:rsidRDefault="00344C0E" w:rsidP="00F021E9">
      <w:pPr>
        <w:pStyle w:val="ListParagraph"/>
        <w:rPr>
          <w:rFonts w:eastAsia="TimesNewRomanPS-BoldMT" w:cs="SimSun"/>
          <w:bCs/>
          <w:sz w:val="24"/>
          <w:lang w:eastAsia="zh-CN"/>
        </w:rPr>
      </w:pPr>
      <w:r w:rsidRPr="00344C0E">
        <w:rPr>
          <w:rFonts w:eastAsia="TimesNewRomanPS-BoldMT" w:cs="SimSun"/>
          <w:bCs/>
          <w:sz w:val="24"/>
          <w:lang w:eastAsia="zh-CN"/>
        </w:rPr>
        <w:lastRenderedPageBreak/>
        <w:drawing>
          <wp:inline distT="0" distB="0" distL="0" distR="0" wp14:anchorId="19EEEF59" wp14:editId="48ADBC29">
            <wp:extent cx="5543550" cy="3011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094" w:rsidRPr="00937094">
        <w:rPr>
          <w:rFonts w:eastAsia="TimesNewRomanPS-BoldMT" w:cs="SimSun"/>
          <w:bCs/>
          <w:sz w:val="24"/>
          <w:lang w:eastAsia="zh-CN"/>
        </w:rPr>
        <w:drawing>
          <wp:inline distT="0" distB="0" distL="0" distR="0" wp14:anchorId="6F430B78" wp14:editId="7219A0FA">
            <wp:extent cx="5543550" cy="30607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DC6" w:rsidRPr="00991DC6">
        <w:rPr>
          <w:rFonts w:eastAsia="TimesNewRomanPS-BoldMT" w:cs="SimSun"/>
          <w:bCs/>
          <w:sz w:val="24"/>
          <w:lang w:eastAsia="zh-CN"/>
        </w:rPr>
        <w:lastRenderedPageBreak/>
        <w:drawing>
          <wp:inline distT="0" distB="0" distL="0" distR="0" wp14:anchorId="644B6CDC" wp14:editId="585DF670">
            <wp:extent cx="5543550" cy="31184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DC6" w:rsidRPr="00991DC6">
        <w:rPr>
          <w:rFonts w:eastAsia="TimesNewRomanPS-BoldMT" w:cs="SimSun"/>
          <w:bCs/>
          <w:sz w:val="24"/>
          <w:lang w:eastAsia="zh-CN"/>
        </w:rPr>
        <w:drawing>
          <wp:inline distT="0" distB="0" distL="0" distR="0" wp14:anchorId="61E4AD39" wp14:editId="3BFFA88D">
            <wp:extent cx="5543550" cy="26644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D123" w14:textId="613F5981" w:rsidR="006D59D6" w:rsidRPr="00860188" w:rsidRDefault="006D59D6" w:rsidP="00F021E9">
      <w:pPr>
        <w:pStyle w:val="ListParagraph"/>
        <w:rPr>
          <w:rFonts w:eastAsia="TimesNewRomanPS-BoldMT" w:cs="SimSun"/>
          <w:bCs/>
          <w:sz w:val="24"/>
          <w:lang w:eastAsia="zh-CN"/>
        </w:rPr>
      </w:pPr>
      <w:r w:rsidRPr="006D59D6">
        <w:rPr>
          <w:rFonts w:eastAsia="TimesNewRomanPS-BoldMT" w:cs="SimSun"/>
          <w:bCs/>
          <w:sz w:val="24"/>
          <w:lang w:eastAsia="zh-CN"/>
        </w:rPr>
        <w:lastRenderedPageBreak/>
        <w:drawing>
          <wp:inline distT="0" distB="0" distL="0" distR="0" wp14:anchorId="77418150" wp14:editId="01C97A08">
            <wp:extent cx="5543550" cy="31286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59D6">
        <w:rPr>
          <w:noProof/>
        </w:rPr>
        <w:t xml:space="preserve"> </w:t>
      </w:r>
      <w:r w:rsidRPr="006D59D6">
        <w:rPr>
          <w:rFonts w:eastAsia="TimesNewRomanPS-BoldMT" w:cs="SimSun"/>
          <w:bCs/>
          <w:sz w:val="24"/>
          <w:lang w:eastAsia="zh-CN"/>
        </w:rPr>
        <w:drawing>
          <wp:inline distT="0" distB="0" distL="0" distR="0" wp14:anchorId="71B78F4A" wp14:editId="123B43E5">
            <wp:extent cx="5543550" cy="27933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59D6">
        <w:rPr>
          <w:noProof/>
        </w:rPr>
        <w:t xml:space="preserve"> </w:t>
      </w:r>
      <w:r w:rsidRPr="006D59D6">
        <w:rPr>
          <w:noProof/>
        </w:rPr>
        <w:lastRenderedPageBreak/>
        <w:drawing>
          <wp:inline distT="0" distB="0" distL="0" distR="0" wp14:anchorId="63F1E41D" wp14:editId="1BAEE243">
            <wp:extent cx="5543550" cy="3124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59D6">
        <w:rPr>
          <w:noProof/>
        </w:rPr>
        <w:t xml:space="preserve"> </w:t>
      </w:r>
      <w:r w:rsidRPr="006D59D6">
        <w:rPr>
          <w:noProof/>
        </w:rPr>
        <w:drawing>
          <wp:inline distT="0" distB="0" distL="0" distR="0" wp14:anchorId="5A93BE73" wp14:editId="3BD19A40">
            <wp:extent cx="5543550" cy="31153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59D6" w:rsidRPr="00860188" w:rsidSect="00A8731E">
      <w:pgSz w:w="12240" w:h="15840"/>
      <w:pgMar w:top="900" w:right="1710" w:bottom="90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宋体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00000001"/>
    <w:lvl w:ilvl="0">
      <w:start w:val="13"/>
      <w:numFmt w:val="decimal"/>
      <w:suff w:val="space"/>
      <w:lvlText w:val="%1."/>
      <w:lvlJc w:val="left"/>
    </w:lvl>
  </w:abstractNum>
  <w:abstractNum w:abstractNumId="1" w15:restartNumberingAfterBreak="0">
    <w:nsid w:val="00000002"/>
    <w:multiLevelType w:val="singleLevel"/>
    <w:tmpl w:val="00000002"/>
    <w:lvl w:ilvl="0">
      <w:start w:val="11"/>
      <w:numFmt w:val="decimal"/>
      <w:suff w:val="space"/>
      <w:lvlText w:val="%1."/>
      <w:lvlJc w:val="left"/>
    </w:lvl>
  </w:abstractNum>
  <w:abstractNum w:abstractNumId="2" w15:restartNumberingAfterBreak="0">
    <w:nsid w:val="00000005"/>
    <w:multiLevelType w:val="singleLevel"/>
    <w:tmpl w:val="00000005"/>
    <w:lvl w:ilvl="0">
      <w:start w:val="5"/>
      <w:numFmt w:val="decimal"/>
      <w:suff w:val="space"/>
      <w:lvlText w:val="%1."/>
      <w:lvlJc w:val="left"/>
    </w:lvl>
  </w:abstractNum>
  <w:abstractNum w:abstractNumId="3" w15:restartNumberingAfterBreak="0">
    <w:nsid w:val="00000007"/>
    <w:multiLevelType w:val="multilevel"/>
    <w:tmpl w:val="00000007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8796EAA"/>
    <w:multiLevelType w:val="hybridMultilevel"/>
    <w:tmpl w:val="30BAA3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F55318"/>
    <w:multiLevelType w:val="singleLevel"/>
    <w:tmpl w:val="00000000"/>
    <w:lvl w:ilvl="0">
      <w:start w:val="1"/>
      <w:numFmt w:val="decimal"/>
      <w:suff w:val="space"/>
      <w:lvlText w:val="%1."/>
      <w:lvlJc w:val="left"/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doNotValidateAgainstSchema/>
  <w:doNotDemarcateInvalidXml/>
  <w:compat>
    <w:spaceForUL/>
    <w:doNotLeaveBackslashAlon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17A2B"/>
    <w:rsid w:val="00024204"/>
    <w:rsid w:val="00025C67"/>
    <w:rsid w:val="00065D9B"/>
    <w:rsid w:val="00075BFE"/>
    <w:rsid w:val="00086983"/>
    <w:rsid w:val="000A26AD"/>
    <w:rsid w:val="000B204A"/>
    <w:rsid w:val="000C0F1B"/>
    <w:rsid w:val="000C360E"/>
    <w:rsid w:val="000E29C9"/>
    <w:rsid w:val="000F674C"/>
    <w:rsid w:val="00110A75"/>
    <w:rsid w:val="00113E59"/>
    <w:rsid w:val="001237ED"/>
    <w:rsid w:val="0012477B"/>
    <w:rsid w:val="00125B78"/>
    <w:rsid w:val="00145B96"/>
    <w:rsid w:val="00145E0A"/>
    <w:rsid w:val="00155026"/>
    <w:rsid w:val="00165779"/>
    <w:rsid w:val="00170DCE"/>
    <w:rsid w:val="00172A27"/>
    <w:rsid w:val="00196CBE"/>
    <w:rsid w:val="001A12F5"/>
    <w:rsid w:val="001A560B"/>
    <w:rsid w:val="001C3131"/>
    <w:rsid w:val="001C69F1"/>
    <w:rsid w:val="001D10C6"/>
    <w:rsid w:val="001E1EDC"/>
    <w:rsid w:val="0020446C"/>
    <w:rsid w:val="00205639"/>
    <w:rsid w:val="00205FEE"/>
    <w:rsid w:val="00214993"/>
    <w:rsid w:val="002176AA"/>
    <w:rsid w:val="00231536"/>
    <w:rsid w:val="00231B7C"/>
    <w:rsid w:val="002344F7"/>
    <w:rsid w:val="00253CF9"/>
    <w:rsid w:val="00270E35"/>
    <w:rsid w:val="002C1272"/>
    <w:rsid w:val="002C3083"/>
    <w:rsid w:val="002C34DE"/>
    <w:rsid w:val="002C3C6F"/>
    <w:rsid w:val="002C76F4"/>
    <w:rsid w:val="002D0D57"/>
    <w:rsid w:val="002F3012"/>
    <w:rsid w:val="002F66A9"/>
    <w:rsid w:val="0030417A"/>
    <w:rsid w:val="003153A1"/>
    <w:rsid w:val="003163BB"/>
    <w:rsid w:val="00321F6E"/>
    <w:rsid w:val="00324DC7"/>
    <w:rsid w:val="00335961"/>
    <w:rsid w:val="00344C0E"/>
    <w:rsid w:val="0036640E"/>
    <w:rsid w:val="00367E81"/>
    <w:rsid w:val="00367F97"/>
    <w:rsid w:val="00371D22"/>
    <w:rsid w:val="00372B8F"/>
    <w:rsid w:val="00377DF0"/>
    <w:rsid w:val="00377F76"/>
    <w:rsid w:val="0039396A"/>
    <w:rsid w:val="00397FAE"/>
    <w:rsid w:val="003B15EA"/>
    <w:rsid w:val="003C59A7"/>
    <w:rsid w:val="003D0D21"/>
    <w:rsid w:val="003E60E2"/>
    <w:rsid w:val="003E7222"/>
    <w:rsid w:val="003F68CD"/>
    <w:rsid w:val="00402A7B"/>
    <w:rsid w:val="0041563D"/>
    <w:rsid w:val="0041667F"/>
    <w:rsid w:val="00427D9B"/>
    <w:rsid w:val="004416EB"/>
    <w:rsid w:val="004616C2"/>
    <w:rsid w:val="0046451C"/>
    <w:rsid w:val="00474441"/>
    <w:rsid w:val="00491506"/>
    <w:rsid w:val="00496C83"/>
    <w:rsid w:val="004973BE"/>
    <w:rsid w:val="004B0518"/>
    <w:rsid w:val="004C407B"/>
    <w:rsid w:val="004C44C2"/>
    <w:rsid w:val="004D0D93"/>
    <w:rsid w:val="004D5C2B"/>
    <w:rsid w:val="004D7308"/>
    <w:rsid w:val="004E2327"/>
    <w:rsid w:val="004F1B76"/>
    <w:rsid w:val="004F6D6F"/>
    <w:rsid w:val="005213FF"/>
    <w:rsid w:val="0052727C"/>
    <w:rsid w:val="00537897"/>
    <w:rsid w:val="00540D58"/>
    <w:rsid w:val="00542C75"/>
    <w:rsid w:val="00543D74"/>
    <w:rsid w:val="00552597"/>
    <w:rsid w:val="00556D3E"/>
    <w:rsid w:val="00567321"/>
    <w:rsid w:val="00567417"/>
    <w:rsid w:val="005723F2"/>
    <w:rsid w:val="00581BF1"/>
    <w:rsid w:val="0058646C"/>
    <w:rsid w:val="005865DE"/>
    <w:rsid w:val="005A1512"/>
    <w:rsid w:val="005D04B3"/>
    <w:rsid w:val="005D7565"/>
    <w:rsid w:val="005E73FA"/>
    <w:rsid w:val="005E7634"/>
    <w:rsid w:val="005F62CF"/>
    <w:rsid w:val="005F6AB2"/>
    <w:rsid w:val="00605C70"/>
    <w:rsid w:val="0062556E"/>
    <w:rsid w:val="00627309"/>
    <w:rsid w:val="0062756C"/>
    <w:rsid w:val="00630369"/>
    <w:rsid w:val="0063348A"/>
    <w:rsid w:val="00654839"/>
    <w:rsid w:val="00655576"/>
    <w:rsid w:val="006647C6"/>
    <w:rsid w:val="0069329C"/>
    <w:rsid w:val="00693F4C"/>
    <w:rsid w:val="006A0965"/>
    <w:rsid w:val="006B18D0"/>
    <w:rsid w:val="006C3491"/>
    <w:rsid w:val="006D59D6"/>
    <w:rsid w:val="006E057F"/>
    <w:rsid w:val="006E25D3"/>
    <w:rsid w:val="006E4984"/>
    <w:rsid w:val="006E4C93"/>
    <w:rsid w:val="006E57B9"/>
    <w:rsid w:val="006F64E6"/>
    <w:rsid w:val="0070057A"/>
    <w:rsid w:val="00702D50"/>
    <w:rsid w:val="007032F4"/>
    <w:rsid w:val="00703DDF"/>
    <w:rsid w:val="0072212C"/>
    <w:rsid w:val="007323CA"/>
    <w:rsid w:val="00740471"/>
    <w:rsid w:val="007420FD"/>
    <w:rsid w:val="0075177C"/>
    <w:rsid w:val="007607B7"/>
    <w:rsid w:val="0076232C"/>
    <w:rsid w:val="00773A83"/>
    <w:rsid w:val="00785D4D"/>
    <w:rsid w:val="00791ECA"/>
    <w:rsid w:val="007A104F"/>
    <w:rsid w:val="007A3148"/>
    <w:rsid w:val="007B5A54"/>
    <w:rsid w:val="007C21F9"/>
    <w:rsid w:val="007D168E"/>
    <w:rsid w:val="007E4F81"/>
    <w:rsid w:val="007F486D"/>
    <w:rsid w:val="007F5EB6"/>
    <w:rsid w:val="00813A9C"/>
    <w:rsid w:val="00825A18"/>
    <w:rsid w:val="008313B8"/>
    <w:rsid w:val="008374F7"/>
    <w:rsid w:val="008409F5"/>
    <w:rsid w:val="008437EE"/>
    <w:rsid w:val="00852F4B"/>
    <w:rsid w:val="00854D32"/>
    <w:rsid w:val="00860188"/>
    <w:rsid w:val="00862ACC"/>
    <w:rsid w:val="0087108E"/>
    <w:rsid w:val="00893A78"/>
    <w:rsid w:val="008A5C47"/>
    <w:rsid w:val="008A7CD1"/>
    <w:rsid w:val="008B6A18"/>
    <w:rsid w:val="008B76B5"/>
    <w:rsid w:val="008D6ECE"/>
    <w:rsid w:val="008D7668"/>
    <w:rsid w:val="008E2EBA"/>
    <w:rsid w:val="008E4930"/>
    <w:rsid w:val="009308F0"/>
    <w:rsid w:val="00937094"/>
    <w:rsid w:val="00974BCF"/>
    <w:rsid w:val="00974C94"/>
    <w:rsid w:val="00991DC6"/>
    <w:rsid w:val="00993E1F"/>
    <w:rsid w:val="009A1FD2"/>
    <w:rsid w:val="009A5044"/>
    <w:rsid w:val="009B0B62"/>
    <w:rsid w:val="00A046D2"/>
    <w:rsid w:val="00A15CAD"/>
    <w:rsid w:val="00A25A0E"/>
    <w:rsid w:val="00A35095"/>
    <w:rsid w:val="00A3535E"/>
    <w:rsid w:val="00A419E9"/>
    <w:rsid w:val="00A44C07"/>
    <w:rsid w:val="00A6069C"/>
    <w:rsid w:val="00A618F9"/>
    <w:rsid w:val="00A7084E"/>
    <w:rsid w:val="00A77BF0"/>
    <w:rsid w:val="00A80171"/>
    <w:rsid w:val="00A872C0"/>
    <w:rsid w:val="00A8731E"/>
    <w:rsid w:val="00A90277"/>
    <w:rsid w:val="00A93FE9"/>
    <w:rsid w:val="00A97F87"/>
    <w:rsid w:val="00AA34F2"/>
    <w:rsid w:val="00AB323B"/>
    <w:rsid w:val="00AB5EA0"/>
    <w:rsid w:val="00AC3C96"/>
    <w:rsid w:val="00AC4DE0"/>
    <w:rsid w:val="00AC62BA"/>
    <w:rsid w:val="00AC7423"/>
    <w:rsid w:val="00AD3B95"/>
    <w:rsid w:val="00AD4A9A"/>
    <w:rsid w:val="00AD6826"/>
    <w:rsid w:val="00B10EE2"/>
    <w:rsid w:val="00B21808"/>
    <w:rsid w:val="00B237CF"/>
    <w:rsid w:val="00B330FA"/>
    <w:rsid w:val="00B47A92"/>
    <w:rsid w:val="00B5587C"/>
    <w:rsid w:val="00B568CE"/>
    <w:rsid w:val="00B64D47"/>
    <w:rsid w:val="00B66FAD"/>
    <w:rsid w:val="00B84CDF"/>
    <w:rsid w:val="00BB1B2D"/>
    <w:rsid w:val="00BC3AAF"/>
    <w:rsid w:val="00BE1809"/>
    <w:rsid w:val="00BE7E47"/>
    <w:rsid w:val="00C21D95"/>
    <w:rsid w:val="00C27943"/>
    <w:rsid w:val="00C36299"/>
    <w:rsid w:val="00CB539F"/>
    <w:rsid w:val="00CB5D4D"/>
    <w:rsid w:val="00CC41DE"/>
    <w:rsid w:val="00CE642D"/>
    <w:rsid w:val="00CE67C7"/>
    <w:rsid w:val="00D11EA6"/>
    <w:rsid w:val="00D13380"/>
    <w:rsid w:val="00D1666B"/>
    <w:rsid w:val="00D43BE6"/>
    <w:rsid w:val="00D43F98"/>
    <w:rsid w:val="00D94252"/>
    <w:rsid w:val="00DA4EF3"/>
    <w:rsid w:val="00DB5995"/>
    <w:rsid w:val="00DC2150"/>
    <w:rsid w:val="00DC22DD"/>
    <w:rsid w:val="00DC7C84"/>
    <w:rsid w:val="00DE1A92"/>
    <w:rsid w:val="00DF7817"/>
    <w:rsid w:val="00E01050"/>
    <w:rsid w:val="00E02FC8"/>
    <w:rsid w:val="00E04233"/>
    <w:rsid w:val="00E05000"/>
    <w:rsid w:val="00E0522C"/>
    <w:rsid w:val="00E134CD"/>
    <w:rsid w:val="00E17750"/>
    <w:rsid w:val="00E317EF"/>
    <w:rsid w:val="00E531D3"/>
    <w:rsid w:val="00E66A82"/>
    <w:rsid w:val="00E71BFA"/>
    <w:rsid w:val="00E77507"/>
    <w:rsid w:val="00E87403"/>
    <w:rsid w:val="00EA2339"/>
    <w:rsid w:val="00EA3AA6"/>
    <w:rsid w:val="00EB7ED5"/>
    <w:rsid w:val="00EC4825"/>
    <w:rsid w:val="00EC5AAC"/>
    <w:rsid w:val="00ED5CD4"/>
    <w:rsid w:val="00F021E9"/>
    <w:rsid w:val="00F14ADD"/>
    <w:rsid w:val="00F237C1"/>
    <w:rsid w:val="00F33FEB"/>
    <w:rsid w:val="00F345F6"/>
    <w:rsid w:val="00F420E8"/>
    <w:rsid w:val="00F55348"/>
    <w:rsid w:val="00F60597"/>
    <w:rsid w:val="00F608F2"/>
    <w:rsid w:val="00F6507B"/>
    <w:rsid w:val="00F6607B"/>
    <w:rsid w:val="00F66E90"/>
    <w:rsid w:val="00F751B1"/>
    <w:rsid w:val="00F765E8"/>
    <w:rsid w:val="00F81D3D"/>
    <w:rsid w:val="00F87757"/>
    <w:rsid w:val="00FB7F06"/>
    <w:rsid w:val="00FE2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04D0F967"/>
  <w15:docId w15:val="{8AF7EDD2-E6DD-4479-A869-A82DBF8E1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8"/>
      <w:szCs w:val="24"/>
      <w:lang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FF"/>
      <w:u w:val="single"/>
    </w:rPr>
  </w:style>
  <w:style w:type="paragraph" w:styleId="BodyText">
    <w:name w:val="Body Text"/>
    <w:basedOn w:val="Normal"/>
    <w:rPr>
      <w:sz w:val="24"/>
    </w:rPr>
  </w:style>
  <w:style w:type="paragraph" w:styleId="ListParagraph">
    <w:name w:val="List Paragraph"/>
    <w:basedOn w:val="Normal"/>
    <w:uiPriority w:val="34"/>
    <w:qFormat/>
    <w:pPr>
      <w:ind w:left="720"/>
    </w:pPr>
  </w:style>
  <w:style w:type="paragraph" w:customStyle="1" w:styleId="Default">
    <w:name w:val="Default"/>
    <w:pPr>
      <w:autoSpaceDE w:val="0"/>
      <w:autoSpaceDN w:val="0"/>
      <w:adjustRightInd w:val="0"/>
    </w:pPr>
    <w:rPr>
      <w:color w:val="000000"/>
      <w:sz w:val="24"/>
      <w:szCs w:val="24"/>
      <w:lang w:eastAsia="en-US"/>
    </w:rPr>
  </w:style>
  <w:style w:type="paragraph" w:styleId="NoSpacing">
    <w:name w:val="No Spacing"/>
    <w:qFormat/>
    <w:rPr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74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7417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106</Words>
  <Characters>607</Characters>
  <Application>Microsoft Office Word</Application>
  <DocSecurity>0</DocSecurity>
  <PresentationFormat/>
  <Lines>5</Lines>
  <Paragraphs>1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Tutorial on Keil tools</vt:lpstr>
    </vt:vector>
  </TitlesOfParts>
  <Company>kantheti's</Company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Tutorial on Keil tools</dc:title>
  <dc:creator>Alex Yang</dc:creator>
  <cp:lastModifiedBy>Aditi Vaidya</cp:lastModifiedBy>
  <cp:revision>3</cp:revision>
  <cp:lastPrinted>2019-09-22T05:47:00Z</cp:lastPrinted>
  <dcterms:created xsi:type="dcterms:W3CDTF">2022-02-07T18:03:00Z</dcterms:created>
  <dcterms:modified xsi:type="dcterms:W3CDTF">2022-02-07T18:03:00Z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1033-9.1.0.4058</vt:lpwstr>
  </property>
</Properties>
</file>