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F320" w14:textId="7C796DC9" w:rsidR="00377F76" w:rsidRPr="00377F76" w:rsidRDefault="00EB7ED5" w:rsidP="00377F76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  <w:r>
        <w:rPr>
          <w:rFonts w:ascii="Source Sans Pro" w:hAnsi="Source Sans Pro"/>
          <w:noProof/>
          <w:color w:val="00416B"/>
          <w:shd w:val="clear" w:color="auto" w:fill="F8F8F8"/>
        </w:rPr>
        <w:drawing>
          <wp:inline distT="0" distB="0" distL="0" distR="0" wp14:anchorId="5DB085F0" wp14:editId="44A64265">
            <wp:extent cx="504884" cy="504884"/>
            <wp:effectExtent l="0" t="0" r="0" b="0"/>
            <wp:docPr id="3" name="Picture 3" descr="Home">
              <a:hlinkClick xmlns:a="http://schemas.openxmlformats.org/drawingml/2006/main" r:id="rId5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">
                      <a:hlinkClick r:id="rId5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81" cy="50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29C">
        <w:rPr>
          <w:noProof/>
          <w:lang w:eastAsia="zh-CN"/>
        </w:rPr>
        <w:t xml:space="preserve">               </w:t>
      </w:r>
      <w:r w:rsidR="00377F76">
        <w:rPr>
          <w:noProof/>
          <w:lang w:eastAsia="zh-CN"/>
        </w:rPr>
        <w:t xml:space="preserve">     </w:t>
      </w:r>
      <w:r>
        <w:rPr>
          <w:noProof/>
          <w:lang w:eastAsia="zh-CN"/>
        </w:rPr>
        <w:t xml:space="preserve">  </w:t>
      </w:r>
      <w:r w:rsidR="00377F76" w:rsidRP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>S</w:t>
      </w:r>
      <w:r w:rsid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 xml:space="preserve">an Francisco Bay University </w:t>
      </w:r>
    </w:p>
    <w:p w14:paraId="30D75787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46CDCA44" w14:textId="1A1E8228" w:rsidR="008B76B5" w:rsidRPr="008B76B5" w:rsidRDefault="008B76B5" w:rsidP="008B76B5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 w:rsidRPr="008B76B5">
        <w:rPr>
          <w:rFonts w:eastAsia="TimesNewRomanPS-BoldMT" w:cs="SimSun"/>
          <w:b/>
          <w:bCs/>
          <w:sz w:val="24"/>
          <w:lang w:eastAsia="zh-CN"/>
        </w:rPr>
        <w:t>EE553 - System on Chip (SOC) Design</w:t>
      </w:r>
    </w:p>
    <w:p w14:paraId="17FE5661" w14:textId="77777777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6F64E6">
        <w:rPr>
          <w:rFonts w:eastAsia="TimesNewRomanPS-BoldMT" w:cs="SimSun"/>
          <w:b/>
          <w:bCs/>
          <w:sz w:val="24"/>
          <w:lang w:eastAsia="zh-CN"/>
        </w:rPr>
        <w:t>Assignment #1</w:t>
      </w:r>
    </w:p>
    <w:p w14:paraId="134474F3" w14:textId="0D652CD6" w:rsidR="00165779" w:rsidRDefault="006E57B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  <w:r>
        <w:rPr>
          <w:rFonts w:eastAsia="TimesNewRomanPS-BoldMT" w:cs="SimSun"/>
          <w:b/>
          <w:bCs/>
          <w:sz w:val="24"/>
          <w:lang w:eastAsia="zh-CN"/>
        </w:rPr>
        <w:t>/5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</w:p>
    <w:p w14:paraId="7D75C868" w14:textId="27C432D1" w:rsidR="00EB7ED5" w:rsidRDefault="00EB7ED5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44473A1C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7B8D27F9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7143798F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449B57C3" w14:textId="77777777" w:rsidR="004F6D6F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</w:t>
      </w:r>
      <w:r w:rsidR="004F6D6F">
        <w:rPr>
          <w:rFonts w:eastAsia="TimesNewRomanPS-BoldMT" w:cs="SimSun"/>
          <w:b/>
          <w:bCs/>
          <w:sz w:val="24"/>
          <w:lang w:eastAsia="zh-CN"/>
        </w:rPr>
        <w:t xml:space="preserve">ush the source code to </w:t>
      </w:r>
      <w:proofErr w:type="spellStart"/>
      <w:r w:rsidR="004F6D6F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  <w:r w:rsidR="004F6D6F">
        <w:rPr>
          <w:rFonts w:eastAsia="TimesNewRomanPS-BoldMT" w:cs="SimSun"/>
          <w:b/>
          <w:bCs/>
          <w:sz w:val="24"/>
          <w:lang w:eastAsia="zh-CN"/>
        </w:rPr>
        <w:t xml:space="preserve"> or </w:t>
      </w:r>
      <w:r w:rsidR="00A872C0">
        <w:rPr>
          <w:rFonts w:eastAsia="TimesNewRomanPS-BoldMT" w:cs="SimSun"/>
          <w:b/>
          <w:bCs/>
          <w:sz w:val="24"/>
          <w:lang w:eastAsia="zh-CN"/>
        </w:rPr>
        <w:t>answer sheet</w:t>
      </w:r>
      <w:r w:rsidR="002C3C6F">
        <w:rPr>
          <w:rFonts w:eastAsia="TimesNewRomanPS-BoldMT" w:cs="SimSun"/>
          <w:b/>
          <w:bCs/>
          <w:sz w:val="24"/>
          <w:lang w:eastAsia="zh-CN"/>
        </w:rPr>
        <w:t xml:space="preserve"> in </w:t>
      </w:r>
      <w:r w:rsidR="002C3C6F" w:rsidRPr="0036640E">
        <w:rPr>
          <w:rFonts w:eastAsia="TimesNewRomanPS-BoldMT" w:cs="SimSun"/>
          <w:b/>
          <w:bCs/>
          <w:color w:val="FF0000"/>
          <w:sz w:val="24"/>
          <w:lang w:eastAsia="zh-CN"/>
        </w:rPr>
        <w:t>word file</w:t>
      </w:r>
    </w:p>
    <w:p w14:paraId="1682B493" w14:textId="77777777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Please follow the code style rule like programs on handout.</w:t>
      </w:r>
    </w:p>
    <w:p w14:paraId="2F5631FC" w14:textId="77777777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18C86E6F" w14:textId="77777777" w:rsidR="00165779" w:rsidRDefault="00165779" w:rsidP="00BB1B2D">
      <w:pPr>
        <w:pStyle w:val="NoSpacing"/>
        <w:ind w:left="270" w:hanging="270"/>
        <w:rPr>
          <w:rFonts w:eastAsia="TimesNewRomanPS-BoldMT" w:cs="SimSun"/>
          <w:b/>
          <w:bCs/>
          <w:lang w:eastAsia="zh-CN"/>
        </w:rPr>
      </w:pPr>
      <w:r>
        <w:rPr>
          <w:rFonts w:eastAsia="TimesNewRomanPS-BoldMT" w:cs="SimSun"/>
          <w:b/>
          <w:bCs/>
          <w:lang w:eastAsia="zh-CN"/>
        </w:rPr>
        <w:t>4. Takes academic honesty and integrity seriously (Zero Tolerance of Cheating &amp; Plagiarism)</w:t>
      </w:r>
    </w:p>
    <w:p w14:paraId="5C4162A7" w14:textId="77777777" w:rsidR="00E317EF" w:rsidRDefault="00E317EF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537281B3" w14:textId="77777777" w:rsidR="00AA34F2" w:rsidRDefault="00AA34F2" w:rsidP="00AA34F2">
      <w:pPr>
        <w:tabs>
          <w:tab w:val="left" w:pos="0"/>
          <w:tab w:val="left" w:pos="360"/>
        </w:tabs>
        <w:rPr>
          <w:sz w:val="23"/>
          <w:szCs w:val="23"/>
        </w:rPr>
      </w:pPr>
    </w:p>
    <w:p w14:paraId="6AE6927B" w14:textId="236A2F53" w:rsidR="008D7668" w:rsidRDefault="007D168E" w:rsidP="008D7668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Install </w:t>
      </w:r>
      <w:proofErr w:type="spellStart"/>
      <w:r>
        <w:rPr>
          <w:rFonts w:eastAsia="TimesNewRomanPS-BoldMT" w:cs="SimSun"/>
          <w:bCs/>
          <w:sz w:val="24"/>
          <w:lang w:eastAsia="zh-CN"/>
        </w:rPr>
        <w:t>Vivado</w:t>
      </w:r>
      <w:proofErr w:type="spellEnd"/>
      <w:r>
        <w:rPr>
          <w:rFonts w:eastAsia="TimesNewRomanPS-BoldMT" w:cs="SimSun"/>
          <w:bCs/>
          <w:sz w:val="24"/>
          <w:lang w:eastAsia="zh-CN"/>
        </w:rPr>
        <w:t xml:space="preserve"> for SoC design</w:t>
      </w:r>
      <w:r w:rsidR="007A3148">
        <w:rPr>
          <w:rFonts w:eastAsia="TimesNewRomanPS-BoldMT" w:cs="SimSun"/>
          <w:bCs/>
          <w:sz w:val="24"/>
          <w:lang w:eastAsia="zh-CN"/>
        </w:rPr>
        <w:t xml:space="preserve"> following the </w:t>
      </w:r>
      <w:r w:rsidR="00AC4DE0">
        <w:rPr>
          <w:rFonts w:eastAsia="TimesNewRomanPS-BoldMT" w:cs="SimSun"/>
          <w:bCs/>
          <w:sz w:val="24"/>
          <w:lang w:eastAsia="zh-CN"/>
        </w:rPr>
        <w:t xml:space="preserve">instruction in the </w:t>
      </w:r>
      <w:r w:rsidR="007A3148">
        <w:rPr>
          <w:rFonts w:eastAsia="TimesNewRomanPS-BoldMT" w:cs="SimSun"/>
          <w:bCs/>
          <w:sz w:val="24"/>
          <w:lang w:eastAsia="zh-CN"/>
        </w:rPr>
        <w:t>tutorial</w:t>
      </w:r>
    </w:p>
    <w:p w14:paraId="3BA635BB" w14:textId="46395263" w:rsidR="006E3FC4" w:rsidRDefault="006E3FC4" w:rsidP="006E3FC4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01A7696" w14:textId="29A43F97" w:rsidR="006E3FC4" w:rsidRDefault="006E3FC4" w:rsidP="006E3FC4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6E3FC4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1D285A1A" wp14:editId="2D13094F">
            <wp:extent cx="5543550" cy="28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6C73" w14:textId="77777777" w:rsidR="00145B96" w:rsidRDefault="00145B96" w:rsidP="00145B96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782F217" w14:textId="280A0197" w:rsidR="00165779" w:rsidRDefault="006E3FC4" w:rsidP="0020446C">
      <w:r w:rsidRPr="006E3FC4">
        <w:lastRenderedPageBreak/>
        <w:drawing>
          <wp:inline distT="0" distB="0" distL="0" distR="0" wp14:anchorId="5E2C32C4" wp14:editId="0D3425BB">
            <wp:extent cx="5543550" cy="2849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CB1" w:rsidRPr="00D00CB1">
        <w:drawing>
          <wp:inline distT="0" distB="0" distL="0" distR="0" wp14:anchorId="5B9F5711" wp14:editId="17D7D2E9">
            <wp:extent cx="5543550" cy="2175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7E" w:rsidRPr="0013437E">
        <w:drawing>
          <wp:inline distT="0" distB="0" distL="0" distR="0" wp14:anchorId="77438E05" wp14:editId="75AC42E9">
            <wp:extent cx="3419952" cy="914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7E" w:rsidRPr="0013437E">
        <w:drawing>
          <wp:inline distT="0" distB="0" distL="0" distR="0" wp14:anchorId="57820CF7" wp14:editId="7B6CC224">
            <wp:extent cx="5543550" cy="2576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585" w:rsidRPr="006C7585">
        <w:lastRenderedPageBreak/>
        <w:drawing>
          <wp:inline distT="0" distB="0" distL="0" distR="0" wp14:anchorId="060222AD" wp14:editId="61738367">
            <wp:extent cx="554355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585" w:rsidRPr="006C7585">
        <w:drawing>
          <wp:inline distT="0" distB="0" distL="0" distR="0" wp14:anchorId="024718E1" wp14:editId="52F79831">
            <wp:extent cx="5543550" cy="4281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938" w:rsidRPr="00556938">
        <w:lastRenderedPageBreak/>
        <w:drawing>
          <wp:inline distT="0" distB="0" distL="0" distR="0" wp14:anchorId="320FA0F7" wp14:editId="64E6C6BB">
            <wp:extent cx="5543550" cy="429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298" w:rsidRPr="00BE5298">
        <w:drawing>
          <wp:inline distT="0" distB="0" distL="0" distR="0" wp14:anchorId="681E7D07" wp14:editId="3E2689BB">
            <wp:extent cx="5543550" cy="4074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75" w:rsidRPr="000F2575">
        <w:lastRenderedPageBreak/>
        <w:drawing>
          <wp:inline distT="0" distB="0" distL="0" distR="0" wp14:anchorId="22EBB66E" wp14:editId="06F27D30">
            <wp:extent cx="5543550" cy="4157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779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96EAA"/>
    <w:multiLevelType w:val="hybridMultilevel"/>
    <w:tmpl w:val="30BAA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7A2B"/>
    <w:rsid w:val="00024204"/>
    <w:rsid w:val="00025C67"/>
    <w:rsid w:val="00065D9B"/>
    <w:rsid w:val="00086983"/>
    <w:rsid w:val="000A26AD"/>
    <w:rsid w:val="000B204A"/>
    <w:rsid w:val="000C0F1B"/>
    <w:rsid w:val="000C360E"/>
    <w:rsid w:val="000E29C9"/>
    <w:rsid w:val="000F2575"/>
    <w:rsid w:val="000F674C"/>
    <w:rsid w:val="00110A75"/>
    <w:rsid w:val="00113E59"/>
    <w:rsid w:val="0012477B"/>
    <w:rsid w:val="00125B78"/>
    <w:rsid w:val="0013437E"/>
    <w:rsid w:val="00145B96"/>
    <w:rsid w:val="00145E0A"/>
    <w:rsid w:val="00155026"/>
    <w:rsid w:val="00165779"/>
    <w:rsid w:val="00170DCE"/>
    <w:rsid w:val="00172A27"/>
    <w:rsid w:val="00196CBE"/>
    <w:rsid w:val="001A12F5"/>
    <w:rsid w:val="001A560B"/>
    <w:rsid w:val="001C3131"/>
    <w:rsid w:val="001D10C6"/>
    <w:rsid w:val="001E1EDC"/>
    <w:rsid w:val="0020446C"/>
    <w:rsid w:val="00205639"/>
    <w:rsid w:val="00205FEE"/>
    <w:rsid w:val="002176AA"/>
    <w:rsid w:val="00231536"/>
    <w:rsid w:val="00231B7C"/>
    <w:rsid w:val="002344F7"/>
    <w:rsid w:val="00253CF9"/>
    <w:rsid w:val="00270E35"/>
    <w:rsid w:val="002C1272"/>
    <w:rsid w:val="002C34DE"/>
    <w:rsid w:val="002C3C6F"/>
    <w:rsid w:val="002C76F4"/>
    <w:rsid w:val="002D0D57"/>
    <w:rsid w:val="002F3012"/>
    <w:rsid w:val="002F66A9"/>
    <w:rsid w:val="0030417A"/>
    <w:rsid w:val="003153A1"/>
    <w:rsid w:val="00321F6E"/>
    <w:rsid w:val="00324DC7"/>
    <w:rsid w:val="00335961"/>
    <w:rsid w:val="0036640E"/>
    <w:rsid w:val="00367E81"/>
    <w:rsid w:val="00371D22"/>
    <w:rsid w:val="00372B8F"/>
    <w:rsid w:val="00377DF0"/>
    <w:rsid w:val="00377F76"/>
    <w:rsid w:val="0039396A"/>
    <w:rsid w:val="00397FAE"/>
    <w:rsid w:val="003B15EA"/>
    <w:rsid w:val="003D0D21"/>
    <w:rsid w:val="003E60E2"/>
    <w:rsid w:val="003E7222"/>
    <w:rsid w:val="003F68CD"/>
    <w:rsid w:val="00402A7B"/>
    <w:rsid w:val="0041563D"/>
    <w:rsid w:val="0041667F"/>
    <w:rsid w:val="00427D9B"/>
    <w:rsid w:val="004416EB"/>
    <w:rsid w:val="004616C2"/>
    <w:rsid w:val="0046451C"/>
    <w:rsid w:val="00474441"/>
    <w:rsid w:val="00491506"/>
    <w:rsid w:val="00496C83"/>
    <w:rsid w:val="004973BE"/>
    <w:rsid w:val="004B0518"/>
    <w:rsid w:val="004C407B"/>
    <w:rsid w:val="004C44C2"/>
    <w:rsid w:val="004D0D93"/>
    <w:rsid w:val="004F1B76"/>
    <w:rsid w:val="004F6D6F"/>
    <w:rsid w:val="005213FF"/>
    <w:rsid w:val="0052727C"/>
    <w:rsid w:val="00537897"/>
    <w:rsid w:val="00540D58"/>
    <w:rsid w:val="00542C75"/>
    <w:rsid w:val="00543D74"/>
    <w:rsid w:val="00552597"/>
    <w:rsid w:val="00556938"/>
    <w:rsid w:val="00556D3E"/>
    <w:rsid w:val="00567321"/>
    <w:rsid w:val="00567417"/>
    <w:rsid w:val="005723F2"/>
    <w:rsid w:val="005865DE"/>
    <w:rsid w:val="005A1512"/>
    <w:rsid w:val="005D04B3"/>
    <w:rsid w:val="005D7565"/>
    <w:rsid w:val="005E73FA"/>
    <w:rsid w:val="005F62CF"/>
    <w:rsid w:val="005F6AB2"/>
    <w:rsid w:val="00605C70"/>
    <w:rsid w:val="006242F9"/>
    <w:rsid w:val="0062556E"/>
    <w:rsid w:val="00627309"/>
    <w:rsid w:val="0062756C"/>
    <w:rsid w:val="00630369"/>
    <w:rsid w:val="00654839"/>
    <w:rsid w:val="0069329C"/>
    <w:rsid w:val="006A0965"/>
    <w:rsid w:val="006C3491"/>
    <w:rsid w:val="006C7585"/>
    <w:rsid w:val="006E057F"/>
    <w:rsid w:val="006E3FC4"/>
    <w:rsid w:val="006E4984"/>
    <w:rsid w:val="006E4C93"/>
    <w:rsid w:val="006E57B9"/>
    <w:rsid w:val="006F64E6"/>
    <w:rsid w:val="0070057A"/>
    <w:rsid w:val="00702D50"/>
    <w:rsid w:val="007323CA"/>
    <w:rsid w:val="007420FD"/>
    <w:rsid w:val="0075177C"/>
    <w:rsid w:val="007607B7"/>
    <w:rsid w:val="00773A83"/>
    <w:rsid w:val="00785D4D"/>
    <w:rsid w:val="00791ECA"/>
    <w:rsid w:val="007A104F"/>
    <w:rsid w:val="007A3148"/>
    <w:rsid w:val="007B5A54"/>
    <w:rsid w:val="007D168E"/>
    <w:rsid w:val="007E4F81"/>
    <w:rsid w:val="007F486D"/>
    <w:rsid w:val="007F5EB6"/>
    <w:rsid w:val="00813A9C"/>
    <w:rsid w:val="00825A18"/>
    <w:rsid w:val="008313B8"/>
    <w:rsid w:val="008374F7"/>
    <w:rsid w:val="008409F5"/>
    <w:rsid w:val="008437EE"/>
    <w:rsid w:val="00862ACC"/>
    <w:rsid w:val="0087108E"/>
    <w:rsid w:val="008A5C47"/>
    <w:rsid w:val="008A7CD1"/>
    <w:rsid w:val="008B6A18"/>
    <w:rsid w:val="008B76B5"/>
    <w:rsid w:val="008D6ECE"/>
    <w:rsid w:val="008D7668"/>
    <w:rsid w:val="008E2EBA"/>
    <w:rsid w:val="009308F0"/>
    <w:rsid w:val="00993E1F"/>
    <w:rsid w:val="009A1FD2"/>
    <w:rsid w:val="009A5044"/>
    <w:rsid w:val="009B0B62"/>
    <w:rsid w:val="00A25A0E"/>
    <w:rsid w:val="00A35095"/>
    <w:rsid w:val="00A3535E"/>
    <w:rsid w:val="00A419E9"/>
    <w:rsid w:val="00A44C07"/>
    <w:rsid w:val="00A6069C"/>
    <w:rsid w:val="00A618F9"/>
    <w:rsid w:val="00A7084E"/>
    <w:rsid w:val="00A80171"/>
    <w:rsid w:val="00A82C1E"/>
    <w:rsid w:val="00A872C0"/>
    <w:rsid w:val="00A8731E"/>
    <w:rsid w:val="00A90277"/>
    <w:rsid w:val="00A93FE9"/>
    <w:rsid w:val="00A97F87"/>
    <w:rsid w:val="00AA34F2"/>
    <w:rsid w:val="00AB323B"/>
    <w:rsid w:val="00AC3C96"/>
    <w:rsid w:val="00AC4DE0"/>
    <w:rsid w:val="00AC62BA"/>
    <w:rsid w:val="00AD3B95"/>
    <w:rsid w:val="00AD4A9A"/>
    <w:rsid w:val="00AD6826"/>
    <w:rsid w:val="00B21808"/>
    <w:rsid w:val="00B237CF"/>
    <w:rsid w:val="00B330FA"/>
    <w:rsid w:val="00B47A92"/>
    <w:rsid w:val="00B5587C"/>
    <w:rsid w:val="00B568CE"/>
    <w:rsid w:val="00B64D47"/>
    <w:rsid w:val="00B66FAD"/>
    <w:rsid w:val="00B84CDF"/>
    <w:rsid w:val="00BB1B2D"/>
    <w:rsid w:val="00BC3AAF"/>
    <w:rsid w:val="00BE1809"/>
    <w:rsid w:val="00BE5298"/>
    <w:rsid w:val="00C21D95"/>
    <w:rsid w:val="00C27943"/>
    <w:rsid w:val="00C36299"/>
    <w:rsid w:val="00CB539F"/>
    <w:rsid w:val="00CC41DE"/>
    <w:rsid w:val="00CE642D"/>
    <w:rsid w:val="00CE67C7"/>
    <w:rsid w:val="00D00CB1"/>
    <w:rsid w:val="00D13380"/>
    <w:rsid w:val="00D43F98"/>
    <w:rsid w:val="00DA4EF3"/>
    <w:rsid w:val="00DC2150"/>
    <w:rsid w:val="00DC22DD"/>
    <w:rsid w:val="00DC7C84"/>
    <w:rsid w:val="00DE1A92"/>
    <w:rsid w:val="00DF7817"/>
    <w:rsid w:val="00E01050"/>
    <w:rsid w:val="00E02FC8"/>
    <w:rsid w:val="00E04233"/>
    <w:rsid w:val="00E05000"/>
    <w:rsid w:val="00E0522C"/>
    <w:rsid w:val="00E17750"/>
    <w:rsid w:val="00E317EF"/>
    <w:rsid w:val="00E531D3"/>
    <w:rsid w:val="00E66A82"/>
    <w:rsid w:val="00E87403"/>
    <w:rsid w:val="00EB7ED5"/>
    <w:rsid w:val="00EC4825"/>
    <w:rsid w:val="00EC5AAC"/>
    <w:rsid w:val="00ED5CD4"/>
    <w:rsid w:val="00F14ADD"/>
    <w:rsid w:val="00F345F6"/>
    <w:rsid w:val="00F420E8"/>
    <w:rsid w:val="00F55348"/>
    <w:rsid w:val="00F60597"/>
    <w:rsid w:val="00F6507B"/>
    <w:rsid w:val="00F765E8"/>
    <w:rsid w:val="00F81D3D"/>
    <w:rsid w:val="00F87757"/>
    <w:rsid w:val="00FE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D0F967"/>
  <w15:docId w15:val="{8AF7EDD2-E6DD-4479-A869-A82DBF8E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fbu.ed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74</Words>
  <Characters>425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Aditi Vaidya</cp:lastModifiedBy>
  <cp:revision>2</cp:revision>
  <cp:lastPrinted>2019-09-22T05:47:00Z</cp:lastPrinted>
  <dcterms:created xsi:type="dcterms:W3CDTF">2022-02-01T15:09:00Z</dcterms:created>
  <dcterms:modified xsi:type="dcterms:W3CDTF">2022-02-01T15:09:00Z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